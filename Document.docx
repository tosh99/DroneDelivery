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BD421B" w14:textId="2AF61318" w:rsidR="002166E7" w:rsidRDefault="00E94A30" w:rsidP="007C0AB4">
      <w:pPr>
        <w:pStyle w:val="Title"/>
        <w:rPr>
          <w:lang w:val="en-IN"/>
        </w:rPr>
      </w:pPr>
      <w:r>
        <w:rPr>
          <w:lang w:val="en-IN"/>
        </w:rPr>
        <w:t xml:space="preserve">Section </w:t>
      </w:r>
      <w:r w:rsidR="007C0AB4">
        <w:rPr>
          <w:lang w:val="en-IN"/>
        </w:rPr>
        <w:t>A</w:t>
      </w:r>
      <w:r>
        <w:rPr>
          <w:lang w:val="en-IN"/>
        </w:rPr>
        <w:t>: Website Pictures</w:t>
      </w:r>
    </w:p>
    <w:p w14:paraId="6AB694C9" w14:textId="77777777" w:rsidR="00B174EA" w:rsidRPr="00B174EA" w:rsidRDefault="00B174EA" w:rsidP="00B174EA">
      <w:pPr>
        <w:rPr>
          <w:lang w:val="en-IN"/>
        </w:rPr>
      </w:pPr>
    </w:p>
    <w:p w14:paraId="0A534D78" w14:textId="77777777" w:rsidR="002166E7" w:rsidRDefault="002166E7" w:rsidP="00B174EA">
      <w:pPr>
        <w:rPr>
          <w:lang w:val="en-IN"/>
        </w:rPr>
      </w:pPr>
    </w:p>
    <w:p w14:paraId="13435912" w14:textId="77777777" w:rsidR="00B174EA" w:rsidRDefault="00B174EA" w:rsidP="00B174EA">
      <w:pPr>
        <w:rPr>
          <w:lang w:val="en-IN"/>
        </w:rPr>
      </w:pPr>
      <w:r w:rsidRPr="00B174EA">
        <w:rPr>
          <w:noProof/>
          <w:lang w:val="en-IN"/>
        </w:rPr>
        <w:drawing>
          <wp:inline distT="0" distB="0" distL="0" distR="0" wp14:anchorId="51B7392B" wp14:editId="6ADE17B0">
            <wp:extent cx="6972300" cy="5743207"/>
            <wp:effectExtent l="0" t="0" r="0" b="0"/>
            <wp:docPr id="899232329" name="Picture 1" descr="A screenshot of a dr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32329" name="Picture 1" descr="A screenshot of a dr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00953" cy="576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  </w:t>
      </w:r>
    </w:p>
    <w:p w14:paraId="79876CCD" w14:textId="77777777" w:rsidR="00B174EA" w:rsidRDefault="00B174EA" w:rsidP="00B174EA">
      <w:pPr>
        <w:rPr>
          <w:lang w:val="en-IN"/>
        </w:rPr>
      </w:pPr>
    </w:p>
    <w:p w14:paraId="11D7078F" w14:textId="19BCC2BC" w:rsidR="002166E7" w:rsidRDefault="00B174EA" w:rsidP="00B174EA">
      <w:pPr>
        <w:rPr>
          <w:lang w:val="en-IN"/>
        </w:rPr>
      </w:pPr>
      <w:r>
        <w:rPr>
          <w:lang w:val="en-IN"/>
        </w:rPr>
        <w:lastRenderedPageBreak/>
        <w:t xml:space="preserve">    </w:t>
      </w:r>
      <w:r w:rsidRPr="00B174EA">
        <w:rPr>
          <w:noProof/>
          <w:lang w:val="en-IN"/>
        </w:rPr>
        <w:drawing>
          <wp:inline distT="0" distB="0" distL="0" distR="0" wp14:anchorId="1155E3ED" wp14:editId="3AA00A0A">
            <wp:extent cx="6924675" cy="6576226"/>
            <wp:effectExtent l="0" t="0" r="0" b="0"/>
            <wp:docPr id="2079117041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17041" name="Picture 1" descr="A screenshot of a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42729" cy="659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DB41" w14:textId="77777777" w:rsidR="002166E7" w:rsidRDefault="002166E7" w:rsidP="00B174EA">
      <w:pPr>
        <w:rPr>
          <w:lang w:val="en-IN"/>
        </w:rPr>
      </w:pPr>
    </w:p>
    <w:p w14:paraId="71A539CC" w14:textId="77777777" w:rsidR="002166E7" w:rsidRDefault="002166E7" w:rsidP="00B174EA">
      <w:pPr>
        <w:rPr>
          <w:lang w:val="en-IN"/>
        </w:rPr>
      </w:pPr>
    </w:p>
    <w:p w14:paraId="2CD24C1F" w14:textId="77777777" w:rsidR="002166E7" w:rsidRDefault="002166E7" w:rsidP="00B174EA">
      <w:pPr>
        <w:rPr>
          <w:lang w:val="en-IN"/>
        </w:rPr>
      </w:pPr>
    </w:p>
    <w:p w14:paraId="2D9CC75B" w14:textId="70C3E2FC" w:rsidR="002166E7" w:rsidRDefault="002166E7" w:rsidP="00B174EA">
      <w:pPr>
        <w:rPr>
          <w:lang w:val="en-IN"/>
        </w:rPr>
      </w:pPr>
    </w:p>
    <w:p w14:paraId="67E68EFF" w14:textId="77777777" w:rsidR="002166E7" w:rsidRDefault="002166E7" w:rsidP="00B174EA">
      <w:pPr>
        <w:rPr>
          <w:lang w:val="en-IN"/>
        </w:rPr>
      </w:pPr>
    </w:p>
    <w:p w14:paraId="4F34D8FD" w14:textId="77777777" w:rsidR="002166E7" w:rsidRDefault="002166E7" w:rsidP="00B174EA">
      <w:pPr>
        <w:rPr>
          <w:lang w:val="en-IN"/>
        </w:rPr>
      </w:pPr>
    </w:p>
    <w:p w14:paraId="648A2380" w14:textId="77777777" w:rsidR="002166E7" w:rsidRDefault="002166E7" w:rsidP="00B174EA">
      <w:pPr>
        <w:rPr>
          <w:lang w:val="en-IN"/>
        </w:rPr>
      </w:pPr>
    </w:p>
    <w:p w14:paraId="45E1FD19" w14:textId="00D028BD" w:rsidR="002166E7" w:rsidRDefault="00B174EA" w:rsidP="00B174EA">
      <w:pPr>
        <w:rPr>
          <w:lang w:val="en-IN"/>
        </w:rPr>
      </w:pPr>
      <w:r w:rsidRPr="00B174EA">
        <w:rPr>
          <w:noProof/>
          <w:lang w:val="en-IN"/>
        </w:rPr>
        <w:lastRenderedPageBreak/>
        <w:drawing>
          <wp:inline distT="0" distB="0" distL="0" distR="0" wp14:anchorId="4CB77A0E" wp14:editId="613463F9">
            <wp:extent cx="6939111" cy="6581775"/>
            <wp:effectExtent l="0" t="0" r="0" b="0"/>
            <wp:docPr id="198267051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70513" name="Picture 1" descr="A screenshot of a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52441" cy="659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D67E" w14:textId="77777777" w:rsidR="002166E7" w:rsidRDefault="002166E7" w:rsidP="00B174EA">
      <w:pPr>
        <w:rPr>
          <w:lang w:val="en-IN"/>
        </w:rPr>
      </w:pPr>
    </w:p>
    <w:p w14:paraId="0886B566" w14:textId="77777777" w:rsidR="002166E7" w:rsidRDefault="002166E7" w:rsidP="00B174EA">
      <w:pPr>
        <w:rPr>
          <w:lang w:val="en-IN"/>
        </w:rPr>
      </w:pPr>
    </w:p>
    <w:p w14:paraId="4AE829C9" w14:textId="77777777" w:rsidR="002166E7" w:rsidRDefault="002166E7" w:rsidP="00B174EA">
      <w:pPr>
        <w:rPr>
          <w:lang w:val="en-IN"/>
        </w:rPr>
      </w:pPr>
    </w:p>
    <w:p w14:paraId="2A4EF9C4" w14:textId="77777777" w:rsidR="002166E7" w:rsidRDefault="002166E7" w:rsidP="00B174EA">
      <w:pPr>
        <w:rPr>
          <w:lang w:val="en-IN"/>
        </w:rPr>
      </w:pPr>
    </w:p>
    <w:p w14:paraId="070897D5" w14:textId="77777777" w:rsidR="002166E7" w:rsidRDefault="002166E7" w:rsidP="00B174EA">
      <w:pPr>
        <w:rPr>
          <w:lang w:val="en-IN"/>
        </w:rPr>
      </w:pPr>
    </w:p>
    <w:p w14:paraId="201C17B7" w14:textId="77777777" w:rsidR="002166E7" w:rsidRDefault="002166E7" w:rsidP="00B174EA">
      <w:pPr>
        <w:rPr>
          <w:lang w:val="en-IN"/>
        </w:rPr>
      </w:pPr>
    </w:p>
    <w:p w14:paraId="0CA3B56F" w14:textId="77777777" w:rsidR="002166E7" w:rsidRDefault="002166E7" w:rsidP="00B174EA">
      <w:pPr>
        <w:rPr>
          <w:lang w:val="en-IN"/>
        </w:rPr>
      </w:pPr>
    </w:p>
    <w:p w14:paraId="23EC0487" w14:textId="77777777" w:rsidR="002166E7" w:rsidRDefault="002166E7" w:rsidP="00B174EA">
      <w:pPr>
        <w:rPr>
          <w:lang w:val="en-IN"/>
        </w:rPr>
      </w:pPr>
    </w:p>
    <w:p w14:paraId="48975B06" w14:textId="77777777" w:rsidR="002166E7" w:rsidRDefault="002166E7" w:rsidP="00B174EA">
      <w:pPr>
        <w:rPr>
          <w:lang w:val="en-IN"/>
        </w:rPr>
      </w:pPr>
    </w:p>
    <w:p w14:paraId="1AB18E94" w14:textId="77777777" w:rsidR="002166E7" w:rsidRDefault="002166E7" w:rsidP="00B174EA">
      <w:pPr>
        <w:rPr>
          <w:lang w:val="en-IN"/>
        </w:rPr>
      </w:pPr>
    </w:p>
    <w:p w14:paraId="2382BEE2" w14:textId="77777777" w:rsidR="002166E7" w:rsidRDefault="002166E7" w:rsidP="00B174EA">
      <w:pPr>
        <w:rPr>
          <w:lang w:val="en-IN"/>
        </w:rPr>
      </w:pPr>
    </w:p>
    <w:p w14:paraId="130FE5EF" w14:textId="77777777" w:rsidR="002166E7" w:rsidRDefault="002166E7" w:rsidP="00B174EA">
      <w:pPr>
        <w:rPr>
          <w:lang w:val="en-IN"/>
        </w:rPr>
      </w:pPr>
    </w:p>
    <w:p w14:paraId="400403D0" w14:textId="77777777" w:rsidR="002166E7" w:rsidRDefault="002166E7" w:rsidP="00B174EA">
      <w:pPr>
        <w:rPr>
          <w:lang w:val="en-IN"/>
        </w:rPr>
      </w:pPr>
    </w:p>
    <w:p w14:paraId="7B4C1508" w14:textId="77777777" w:rsidR="002166E7" w:rsidRDefault="002166E7" w:rsidP="00B174EA">
      <w:pPr>
        <w:rPr>
          <w:lang w:val="en-IN"/>
        </w:rPr>
      </w:pPr>
    </w:p>
    <w:p w14:paraId="30148767" w14:textId="77777777" w:rsidR="002166E7" w:rsidRDefault="002166E7" w:rsidP="00B174EA">
      <w:pPr>
        <w:rPr>
          <w:lang w:val="en-IN"/>
        </w:rPr>
      </w:pPr>
    </w:p>
    <w:p w14:paraId="467DEAD9" w14:textId="77777777" w:rsidR="002166E7" w:rsidRDefault="002166E7" w:rsidP="00B174EA">
      <w:pPr>
        <w:rPr>
          <w:lang w:val="en-IN"/>
        </w:rPr>
      </w:pPr>
    </w:p>
    <w:p w14:paraId="5D3B33DE" w14:textId="53281244" w:rsidR="00B174EA" w:rsidRDefault="00B174EA" w:rsidP="007C0AB4">
      <w:pPr>
        <w:pStyle w:val="Title"/>
        <w:rPr>
          <w:lang w:val="en-IN"/>
        </w:rPr>
      </w:pPr>
      <w:r>
        <w:rPr>
          <w:lang w:val="en-IN"/>
        </w:rPr>
        <w:t xml:space="preserve">Section </w:t>
      </w:r>
      <w:r w:rsidR="007C0AB4">
        <w:rPr>
          <w:lang w:val="en-IN"/>
        </w:rPr>
        <w:t>B</w:t>
      </w:r>
      <w:r>
        <w:rPr>
          <w:lang w:val="en-IN"/>
        </w:rPr>
        <w:t>: GitHub Repo</w:t>
      </w:r>
    </w:p>
    <w:p w14:paraId="6DA5C879" w14:textId="77777777" w:rsidR="00B174EA" w:rsidRDefault="00B174EA" w:rsidP="00B174EA">
      <w:pPr>
        <w:rPr>
          <w:lang w:val="en-IN"/>
        </w:rPr>
      </w:pPr>
    </w:p>
    <w:p w14:paraId="4515BD1C" w14:textId="4872DB78" w:rsidR="00B174EA" w:rsidRDefault="00B174EA" w:rsidP="007C0AB4">
      <w:pPr>
        <w:pStyle w:val="Heading1"/>
        <w:rPr>
          <w:lang w:val="en-IN"/>
        </w:rPr>
      </w:pPr>
      <w:r w:rsidRPr="007C0AB4">
        <w:rPr>
          <w:rStyle w:val="Heading1Char"/>
        </w:rPr>
        <w:t>Link</w:t>
      </w:r>
      <w:r>
        <w:rPr>
          <w:lang w:val="en-IN"/>
        </w:rPr>
        <w:t xml:space="preserve">: </w:t>
      </w:r>
      <w:hyperlink r:id="rId11" w:history="1">
        <w:r w:rsidRPr="00BE408E">
          <w:rPr>
            <w:rStyle w:val="Hyperlink"/>
            <w:lang w:val="en-IN"/>
          </w:rPr>
          <w:t>https://github.com/tosh99/DroneDelivery</w:t>
        </w:r>
      </w:hyperlink>
    </w:p>
    <w:p w14:paraId="2D7220C1" w14:textId="77777777" w:rsidR="007C0AB4" w:rsidRDefault="007C0AB4" w:rsidP="00B174EA">
      <w:pPr>
        <w:rPr>
          <w:lang w:val="en-IN"/>
        </w:rPr>
      </w:pPr>
    </w:p>
    <w:p w14:paraId="6CD684B7" w14:textId="108084C5" w:rsidR="00B174EA" w:rsidRDefault="00B174EA" w:rsidP="007C0AB4">
      <w:pPr>
        <w:pStyle w:val="Heading1"/>
        <w:rPr>
          <w:lang w:val="en-IN"/>
        </w:rPr>
      </w:pPr>
      <w:r>
        <w:rPr>
          <w:lang w:val="en-IN"/>
        </w:rPr>
        <w:t>How to Run</w:t>
      </w:r>
    </w:p>
    <w:p w14:paraId="64C41F9D" w14:textId="1D15814F" w:rsidR="00B174EA" w:rsidRDefault="00B174EA" w:rsidP="00B174EA">
      <w:pPr>
        <w:pStyle w:val="ListParagraph"/>
        <w:numPr>
          <w:ilvl w:val="0"/>
          <w:numId w:val="24"/>
        </w:numPr>
        <w:rPr>
          <w:lang w:val="en-IN"/>
        </w:rPr>
      </w:pPr>
      <w:r>
        <w:rPr>
          <w:lang w:val="en-IN"/>
        </w:rPr>
        <w:t>Install NodeJS v18+ (</w:t>
      </w:r>
      <w:hyperlink r:id="rId12" w:history="1">
        <w:r w:rsidRPr="00BE408E">
          <w:rPr>
            <w:rStyle w:val="Hyperlink"/>
            <w:lang w:val="en-IN"/>
          </w:rPr>
          <w:t>https://nodejs.org/en/blog/release/v20.9.0</w:t>
        </w:r>
      </w:hyperlink>
      <w:r>
        <w:rPr>
          <w:lang w:val="en-IN"/>
        </w:rPr>
        <w:t>)</w:t>
      </w:r>
    </w:p>
    <w:p w14:paraId="7EAAF851" w14:textId="6ACA8CD7" w:rsidR="00B174EA" w:rsidRDefault="00B174EA" w:rsidP="00B174EA">
      <w:pPr>
        <w:pStyle w:val="ListParagraph"/>
        <w:numPr>
          <w:ilvl w:val="0"/>
          <w:numId w:val="24"/>
        </w:numPr>
        <w:rPr>
          <w:lang w:val="en-IN"/>
        </w:rPr>
      </w:pPr>
      <w:r>
        <w:rPr>
          <w:lang w:val="en-IN"/>
        </w:rPr>
        <w:t>Run `npm install` inside root directory</w:t>
      </w:r>
    </w:p>
    <w:p w14:paraId="4BF4EEC7" w14:textId="2E9A2524" w:rsidR="00B174EA" w:rsidRDefault="00B174EA" w:rsidP="00B174EA">
      <w:pPr>
        <w:pStyle w:val="ListParagraph"/>
        <w:numPr>
          <w:ilvl w:val="0"/>
          <w:numId w:val="24"/>
        </w:numPr>
        <w:rPr>
          <w:lang w:val="en-IN"/>
        </w:rPr>
      </w:pPr>
      <w:r>
        <w:rPr>
          <w:lang w:val="en-IN"/>
        </w:rPr>
        <w:t>Run `npm run dev` inside root directory</w:t>
      </w:r>
    </w:p>
    <w:p w14:paraId="7A757385" w14:textId="3DC1E8FF" w:rsidR="007C0AB4" w:rsidRDefault="007C0AB4" w:rsidP="00B174EA">
      <w:pPr>
        <w:pStyle w:val="ListParagraph"/>
        <w:numPr>
          <w:ilvl w:val="0"/>
          <w:numId w:val="24"/>
        </w:numPr>
        <w:rPr>
          <w:lang w:val="en-IN"/>
        </w:rPr>
      </w:pPr>
      <w:r>
        <w:rPr>
          <w:lang w:val="en-IN"/>
        </w:rPr>
        <w:t>Click on `</w:t>
      </w:r>
      <w:hyperlink r:id="rId13" w:history="1">
        <w:r w:rsidRPr="00BE408E">
          <w:rPr>
            <w:rStyle w:val="Hyperlink"/>
            <w:lang w:val="en-IN"/>
          </w:rPr>
          <w:t>http://localhost:3007/`</w:t>
        </w:r>
      </w:hyperlink>
      <w:r>
        <w:rPr>
          <w:lang w:val="en-IN"/>
        </w:rPr>
        <w:t xml:space="preserve"> to view your website</w:t>
      </w:r>
    </w:p>
    <w:p w14:paraId="505EFD4D" w14:textId="77777777" w:rsidR="007C0AB4" w:rsidRDefault="007C0AB4" w:rsidP="007C0AB4">
      <w:pPr>
        <w:rPr>
          <w:lang w:val="en-IN"/>
        </w:rPr>
      </w:pPr>
    </w:p>
    <w:p w14:paraId="5FADBEA2" w14:textId="77777777" w:rsidR="00B174EA" w:rsidRPr="00B174EA" w:rsidRDefault="00B174EA" w:rsidP="00B174EA">
      <w:pPr>
        <w:rPr>
          <w:lang w:val="en-IN"/>
        </w:rPr>
      </w:pPr>
    </w:p>
    <w:p w14:paraId="1CC9C5EC" w14:textId="77777777" w:rsidR="002166E7" w:rsidRDefault="002166E7" w:rsidP="00B174EA">
      <w:pPr>
        <w:rPr>
          <w:lang w:val="en-IN"/>
        </w:rPr>
      </w:pPr>
    </w:p>
    <w:p w14:paraId="2EC4AB8D" w14:textId="77777777" w:rsidR="002166E7" w:rsidRDefault="002166E7" w:rsidP="00B174EA">
      <w:pPr>
        <w:rPr>
          <w:lang w:val="en-IN"/>
        </w:rPr>
      </w:pPr>
    </w:p>
    <w:p w14:paraId="7E3874B7" w14:textId="29ED0CE4" w:rsidR="007C0AB4" w:rsidRDefault="007C0AB4" w:rsidP="007C0AB4">
      <w:pPr>
        <w:pStyle w:val="Title"/>
        <w:rPr>
          <w:lang w:val="en-IN"/>
        </w:rPr>
      </w:pPr>
      <w:r>
        <w:rPr>
          <w:lang w:val="en-IN"/>
        </w:rPr>
        <w:t>Section C: Youtube URL</w:t>
      </w:r>
    </w:p>
    <w:p w14:paraId="55466361" w14:textId="5C9CE163" w:rsidR="007C0AB4" w:rsidRDefault="007C0AB4" w:rsidP="007C0AB4">
      <w:pPr>
        <w:pStyle w:val="Heading2"/>
        <w:rPr>
          <w:lang w:val="en-IN"/>
        </w:rPr>
      </w:pPr>
      <w:r>
        <w:rPr>
          <w:lang w:val="en-IN"/>
        </w:rPr>
        <w:t>This is time consuming, and I will only make it if we finalize the project. You can visit the working URL to get the demo (</w:t>
      </w:r>
      <w:hyperlink r:id="rId14" w:history="1">
        <w:r w:rsidRPr="00BE408E">
          <w:rPr>
            <w:rStyle w:val="Hyperlink"/>
            <w:lang w:val="en-IN"/>
          </w:rPr>
          <w:t>https://dronedelivery.stocklytics.in</w:t>
        </w:r>
      </w:hyperlink>
      <w:r>
        <w:rPr>
          <w:lang w:val="en-IN"/>
        </w:rPr>
        <w:t>)</w:t>
      </w:r>
    </w:p>
    <w:p w14:paraId="270BA6D7" w14:textId="77777777" w:rsidR="007C0AB4" w:rsidRDefault="007C0AB4" w:rsidP="007C0AB4">
      <w:pPr>
        <w:rPr>
          <w:lang w:val="en-IN"/>
        </w:rPr>
      </w:pPr>
    </w:p>
    <w:p w14:paraId="4118290A" w14:textId="77777777" w:rsidR="007C0AB4" w:rsidRDefault="007C0AB4" w:rsidP="007C0AB4">
      <w:pPr>
        <w:rPr>
          <w:lang w:val="en-IN"/>
        </w:rPr>
      </w:pPr>
    </w:p>
    <w:p w14:paraId="1AD6AD7A" w14:textId="77777777" w:rsidR="007C0AB4" w:rsidRPr="007C0AB4" w:rsidRDefault="007C0AB4" w:rsidP="007C0AB4">
      <w:pPr>
        <w:rPr>
          <w:lang w:val="en-IN"/>
        </w:rPr>
      </w:pPr>
    </w:p>
    <w:p w14:paraId="31704F33" w14:textId="77777777" w:rsidR="007C0AB4" w:rsidRDefault="007C0AB4" w:rsidP="007C0AB4">
      <w:pPr>
        <w:rPr>
          <w:lang w:val="en-IN"/>
        </w:rPr>
      </w:pPr>
    </w:p>
    <w:p w14:paraId="26017482" w14:textId="77777777" w:rsidR="007C0AB4" w:rsidRDefault="007C0AB4" w:rsidP="007C0AB4">
      <w:pPr>
        <w:rPr>
          <w:lang w:val="en-IN"/>
        </w:rPr>
      </w:pPr>
    </w:p>
    <w:p w14:paraId="31546F06" w14:textId="10B3A1BE" w:rsidR="007C0AB4" w:rsidRDefault="007C0AB4" w:rsidP="007C0AB4">
      <w:pPr>
        <w:pStyle w:val="Title"/>
        <w:rPr>
          <w:lang w:val="en-IN"/>
        </w:rPr>
      </w:pPr>
      <w:r>
        <w:rPr>
          <w:lang w:val="en-IN"/>
        </w:rPr>
        <w:t>Section D: Cloud URL</w:t>
      </w:r>
    </w:p>
    <w:p w14:paraId="36B7D91A" w14:textId="46109C14" w:rsidR="007C0AB4" w:rsidRDefault="00000000" w:rsidP="007C0AB4">
      <w:pPr>
        <w:pStyle w:val="Heading2"/>
        <w:rPr>
          <w:lang w:val="en-IN"/>
        </w:rPr>
      </w:pPr>
      <w:hyperlink r:id="rId15" w:history="1">
        <w:r w:rsidR="007C0AB4" w:rsidRPr="00BE408E">
          <w:rPr>
            <w:rStyle w:val="Hyperlink"/>
            <w:lang w:val="en-IN"/>
          </w:rPr>
          <w:t>https://dronedelivery.stocklytics.in</w:t>
        </w:r>
      </w:hyperlink>
    </w:p>
    <w:p w14:paraId="6EEB0838" w14:textId="519A096D" w:rsidR="00192B44" w:rsidRPr="00192B44" w:rsidRDefault="00192B44" w:rsidP="00192B44">
      <w:pPr>
        <w:pStyle w:val="Heading2"/>
        <w:rPr>
          <w:lang w:val="en-IN"/>
        </w:rPr>
      </w:pPr>
      <w:r>
        <w:rPr>
          <w:lang w:val="en-IN"/>
        </w:rPr>
        <w:t>I have deployed this using docker on my own Server</w:t>
      </w:r>
    </w:p>
    <w:p w14:paraId="7264E3D1" w14:textId="77777777" w:rsidR="007C0AB4" w:rsidRDefault="007C0AB4" w:rsidP="007C0AB4">
      <w:pPr>
        <w:rPr>
          <w:lang w:val="en-IN"/>
        </w:rPr>
      </w:pPr>
    </w:p>
    <w:p w14:paraId="799E46BD" w14:textId="77777777" w:rsidR="007C0AB4" w:rsidRDefault="007C0AB4" w:rsidP="007C0AB4">
      <w:pPr>
        <w:rPr>
          <w:lang w:val="en-IN"/>
        </w:rPr>
      </w:pPr>
    </w:p>
    <w:p w14:paraId="28E2F78E" w14:textId="77777777" w:rsidR="007C0AB4" w:rsidRDefault="007C0AB4" w:rsidP="007C0AB4">
      <w:pPr>
        <w:rPr>
          <w:lang w:val="en-IN"/>
        </w:rPr>
      </w:pPr>
    </w:p>
    <w:p w14:paraId="367E3BAC" w14:textId="77777777" w:rsidR="007C0AB4" w:rsidRDefault="007C0AB4" w:rsidP="007C0AB4">
      <w:pPr>
        <w:rPr>
          <w:lang w:val="en-IN"/>
        </w:rPr>
      </w:pPr>
    </w:p>
    <w:p w14:paraId="3247E370" w14:textId="77777777" w:rsidR="007C0AB4" w:rsidRPr="007C0AB4" w:rsidRDefault="007C0AB4" w:rsidP="007C0AB4">
      <w:pPr>
        <w:rPr>
          <w:lang w:val="en-IN"/>
        </w:rPr>
      </w:pPr>
    </w:p>
    <w:p w14:paraId="6D0D3C89" w14:textId="77777777" w:rsidR="00103B37" w:rsidRDefault="00103B37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IN"/>
        </w:rPr>
      </w:pPr>
      <w:r>
        <w:rPr>
          <w:lang w:val="en-IN"/>
        </w:rPr>
        <w:br w:type="page"/>
      </w:r>
    </w:p>
    <w:p w14:paraId="776EB6FB" w14:textId="5B83DEF5" w:rsidR="007C0AB4" w:rsidRDefault="007C0AB4" w:rsidP="007C0AB4">
      <w:pPr>
        <w:pStyle w:val="Title"/>
        <w:rPr>
          <w:lang w:val="en-IN"/>
        </w:rPr>
      </w:pPr>
      <w:r>
        <w:rPr>
          <w:lang w:val="en-IN"/>
        </w:rPr>
        <w:lastRenderedPageBreak/>
        <w:t>Section E: Design Explanation / Dev Considerations</w:t>
      </w:r>
    </w:p>
    <w:p w14:paraId="20E2D94F" w14:textId="77777777" w:rsidR="007C0AB4" w:rsidRDefault="007C0AB4" w:rsidP="007C0AB4">
      <w:pPr>
        <w:rPr>
          <w:lang w:val="en-IN"/>
        </w:rPr>
      </w:pPr>
    </w:p>
    <w:p w14:paraId="4BDF069B" w14:textId="56E1D94D" w:rsidR="007C0AB4" w:rsidRDefault="007C0AB4" w:rsidP="007C0AB4">
      <w:pPr>
        <w:pStyle w:val="Heading2"/>
        <w:rPr>
          <w:lang w:val="en-IN"/>
        </w:rPr>
      </w:pPr>
      <w:r>
        <w:rPr>
          <w:lang w:val="en-IN"/>
        </w:rPr>
        <w:t>Design is inspired by the reference websites that you gave along with my own inputs. The website should convey what we do and motiv</w:t>
      </w:r>
      <w:r w:rsidR="00E42DCE">
        <w:rPr>
          <w:lang w:val="en-IN"/>
        </w:rPr>
        <w:t>ate</w:t>
      </w:r>
      <w:r>
        <w:rPr>
          <w:lang w:val="en-IN"/>
        </w:rPr>
        <w:t xml:space="preserve"> people to have trust on the platform and try it out.</w:t>
      </w:r>
    </w:p>
    <w:p w14:paraId="335A582C" w14:textId="77777777" w:rsidR="007C0AB4" w:rsidRDefault="007C0AB4" w:rsidP="007C0AB4">
      <w:pPr>
        <w:rPr>
          <w:lang w:val="en-IN"/>
        </w:rPr>
      </w:pPr>
    </w:p>
    <w:p w14:paraId="7DB93A0D" w14:textId="47D79981" w:rsidR="007C0AB4" w:rsidRPr="007C0AB4" w:rsidRDefault="007C0AB4" w:rsidP="007C0AB4">
      <w:pPr>
        <w:pStyle w:val="Heading2"/>
        <w:rPr>
          <w:lang w:val="en-IN"/>
        </w:rPr>
      </w:pPr>
      <w:r>
        <w:rPr>
          <w:lang w:val="en-IN"/>
        </w:rPr>
        <w:t xml:space="preserve">For </w:t>
      </w:r>
      <w:r w:rsidR="00103B37">
        <w:rPr>
          <w:lang w:val="en-IN"/>
        </w:rPr>
        <w:t xml:space="preserve">Frontend </w:t>
      </w:r>
      <w:r>
        <w:rPr>
          <w:lang w:val="en-IN"/>
        </w:rPr>
        <w:t xml:space="preserve">Development, I am using the latest advancements in Frontend Technologies. </w:t>
      </w:r>
      <w:r w:rsidR="00103B37">
        <w:rPr>
          <w:lang w:val="en-IN"/>
        </w:rPr>
        <w:t xml:space="preserve">I am using React v18+ with Vite deployed using Docker in my own Server. </w:t>
      </w:r>
    </w:p>
    <w:p w14:paraId="3437E0C2" w14:textId="77777777" w:rsidR="007C0AB4" w:rsidRPr="007C0AB4" w:rsidRDefault="007C0AB4" w:rsidP="007C0AB4">
      <w:pPr>
        <w:rPr>
          <w:lang w:val="en-IN"/>
        </w:rPr>
      </w:pPr>
    </w:p>
    <w:p w14:paraId="7FFE204E" w14:textId="20BBF783" w:rsidR="00103B37" w:rsidRPr="007C0AB4" w:rsidRDefault="00103B37" w:rsidP="00103B37">
      <w:pPr>
        <w:pStyle w:val="Heading2"/>
        <w:rPr>
          <w:lang w:val="en-IN"/>
        </w:rPr>
      </w:pPr>
      <w:r>
        <w:rPr>
          <w:lang w:val="en-IN"/>
        </w:rPr>
        <w:t>For Backend, I will be using Fastify / Hono JS as the web server as these are some of the most robust and fastest web servers out there with real time communication support out of the box</w:t>
      </w:r>
    </w:p>
    <w:p w14:paraId="3B226DD3" w14:textId="77777777" w:rsidR="002166E7" w:rsidRDefault="002166E7" w:rsidP="00B174EA">
      <w:pPr>
        <w:rPr>
          <w:lang w:val="en-IN"/>
        </w:rPr>
      </w:pPr>
    </w:p>
    <w:p w14:paraId="3D3F1B7A" w14:textId="77777777" w:rsidR="002166E7" w:rsidRDefault="002166E7" w:rsidP="00B174EA">
      <w:pPr>
        <w:rPr>
          <w:lang w:val="en-IN"/>
        </w:rPr>
      </w:pPr>
    </w:p>
    <w:p w14:paraId="63B088AE" w14:textId="77777777" w:rsidR="002166E7" w:rsidRDefault="002166E7" w:rsidP="00B174EA">
      <w:pPr>
        <w:rPr>
          <w:lang w:val="en-IN"/>
        </w:rPr>
      </w:pPr>
    </w:p>
    <w:p w14:paraId="2C81426F" w14:textId="649BA6F4" w:rsidR="00DC3B40" w:rsidRDefault="00DC3B40" w:rsidP="00DC3B40">
      <w:pPr>
        <w:pStyle w:val="Title"/>
        <w:rPr>
          <w:lang w:val="en-IN"/>
        </w:rPr>
      </w:pPr>
      <w:r>
        <w:rPr>
          <w:lang w:val="en-IN"/>
        </w:rPr>
        <w:t>Section F: Contact Information</w:t>
      </w:r>
    </w:p>
    <w:p w14:paraId="2195FA87" w14:textId="512D20E0" w:rsidR="002166E7" w:rsidRDefault="00DC3B40" w:rsidP="00DC3B40">
      <w:pPr>
        <w:pStyle w:val="Heading2"/>
        <w:rPr>
          <w:lang w:val="en-IN"/>
        </w:rPr>
      </w:pPr>
      <w:r>
        <w:rPr>
          <w:lang w:val="en-IN"/>
        </w:rPr>
        <w:t xml:space="preserve">Email: </w:t>
      </w:r>
      <w:hyperlink r:id="rId16" w:history="1">
        <w:r w:rsidRPr="00BE408E">
          <w:rPr>
            <w:rStyle w:val="Hyperlink"/>
            <w:lang w:val="en-IN"/>
          </w:rPr>
          <w:t>anutosh.chaudhuri@gmail.com</w:t>
        </w:r>
      </w:hyperlink>
    </w:p>
    <w:p w14:paraId="261CABE0" w14:textId="4AC29B96" w:rsidR="00DC3B40" w:rsidRDefault="00DC3B40" w:rsidP="00DC3B40">
      <w:pPr>
        <w:pStyle w:val="Heading2"/>
        <w:rPr>
          <w:lang w:val="en-IN"/>
        </w:rPr>
      </w:pPr>
      <w:r>
        <w:rPr>
          <w:lang w:val="en-IN"/>
        </w:rPr>
        <w:t xml:space="preserve">LinkedIn: </w:t>
      </w:r>
      <w:hyperlink r:id="rId17" w:history="1">
        <w:r w:rsidRPr="00BE408E">
          <w:rPr>
            <w:rStyle w:val="Hyperlink"/>
            <w:lang w:val="en-IN"/>
          </w:rPr>
          <w:t>https://www.linkedin.com/in/anutosh-chaudhuri/</w:t>
        </w:r>
      </w:hyperlink>
    </w:p>
    <w:p w14:paraId="321E8E3F" w14:textId="77777777" w:rsidR="00DC3B40" w:rsidRDefault="00DC3B40" w:rsidP="00B174EA">
      <w:pPr>
        <w:rPr>
          <w:lang w:val="en-IN"/>
        </w:rPr>
      </w:pPr>
    </w:p>
    <w:p w14:paraId="38151766" w14:textId="1795D3A3" w:rsidR="00DC3B40" w:rsidRPr="002166E7" w:rsidRDefault="00DC3B40" w:rsidP="00DC3B40">
      <w:pPr>
        <w:pStyle w:val="Heading2"/>
        <w:rPr>
          <w:lang w:val="en-IN"/>
        </w:rPr>
      </w:pPr>
      <w:r>
        <w:rPr>
          <w:lang w:val="en-IN"/>
        </w:rPr>
        <w:t>I would love to contribute to the development of your drone delivery startup if you’ll have me.</w:t>
      </w:r>
    </w:p>
    <w:sectPr w:rsidR="00DC3B40" w:rsidRPr="002166E7" w:rsidSect="00B174E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87B7A49"/>
    <w:multiLevelType w:val="hybridMultilevel"/>
    <w:tmpl w:val="F67EE3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0724DB7"/>
    <w:multiLevelType w:val="hybridMultilevel"/>
    <w:tmpl w:val="FB20B6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882447343">
    <w:abstractNumId w:val="21"/>
  </w:num>
  <w:num w:numId="2" w16cid:durableId="1615821283">
    <w:abstractNumId w:val="13"/>
  </w:num>
  <w:num w:numId="3" w16cid:durableId="878510626">
    <w:abstractNumId w:val="10"/>
  </w:num>
  <w:num w:numId="4" w16cid:durableId="79714668">
    <w:abstractNumId w:val="23"/>
  </w:num>
  <w:num w:numId="5" w16cid:durableId="1969895712">
    <w:abstractNumId w:val="14"/>
  </w:num>
  <w:num w:numId="6" w16cid:durableId="664094129">
    <w:abstractNumId w:val="18"/>
  </w:num>
  <w:num w:numId="7" w16cid:durableId="1055809976">
    <w:abstractNumId w:val="20"/>
  </w:num>
  <w:num w:numId="8" w16cid:durableId="965624158">
    <w:abstractNumId w:val="9"/>
  </w:num>
  <w:num w:numId="9" w16cid:durableId="815756799">
    <w:abstractNumId w:val="7"/>
  </w:num>
  <w:num w:numId="10" w16cid:durableId="1616980942">
    <w:abstractNumId w:val="6"/>
  </w:num>
  <w:num w:numId="11" w16cid:durableId="858930248">
    <w:abstractNumId w:val="5"/>
  </w:num>
  <w:num w:numId="12" w16cid:durableId="392852196">
    <w:abstractNumId w:val="4"/>
  </w:num>
  <w:num w:numId="13" w16cid:durableId="577326483">
    <w:abstractNumId w:val="8"/>
  </w:num>
  <w:num w:numId="14" w16cid:durableId="1153330581">
    <w:abstractNumId w:val="3"/>
  </w:num>
  <w:num w:numId="15" w16cid:durableId="1716851430">
    <w:abstractNumId w:val="2"/>
  </w:num>
  <w:num w:numId="16" w16cid:durableId="1886260746">
    <w:abstractNumId w:val="1"/>
  </w:num>
  <w:num w:numId="17" w16cid:durableId="1967420542">
    <w:abstractNumId w:val="0"/>
  </w:num>
  <w:num w:numId="18" w16cid:durableId="1326786255">
    <w:abstractNumId w:val="15"/>
  </w:num>
  <w:num w:numId="19" w16cid:durableId="1241986469">
    <w:abstractNumId w:val="16"/>
  </w:num>
  <w:num w:numId="20" w16cid:durableId="1960603169">
    <w:abstractNumId w:val="22"/>
  </w:num>
  <w:num w:numId="21" w16cid:durableId="1689524646">
    <w:abstractNumId w:val="19"/>
  </w:num>
  <w:num w:numId="22" w16cid:durableId="947808061">
    <w:abstractNumId w:val="11"/>
  </w:num>
  <w:num w:numId="23" w16cid:durableId="837038305">
    <w:abstractNumId w:val="24"/>
  </w:num>
  <w:num w:numId="24" w16cid:durableId="1690183041">
    <w:abstractNumId w:val="12"/>
  </w:num>
  <w:num w:numId="25" w16cid:durableId="63787835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6E7"/>
    <w:rsid w:val="00103B37"/>
    <w:rsid w:val="00192B44"/>
    <w:rsid w:val="002166E7"/>
    <w:rsid w:val="00645252"/>
    <w:rsid w:val="006D3D74"/>
    <w:rsid w:val="006F1C79"/>
    <w:rsid w:val="007C0AB4"/>
    <w:rsid w:val="0083569A"/>
    <w:rsid w:val="00A44242"/>
    <w:rsid w:val="00A9204E"/>
    <w:rsid w:val="00B174EA"/>
    <w:rsid w:val="00DC3B40"/>
    <w:rsid w:val="00E42DCE"/>
    <w:rsid w:val="00E94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3EF71"/>
  <w15:chartTrackingRefBased/>
  <w15:docId w15:val="{DDBB2503-7C52-4944-88CA-E0155A628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NoSpacing">
    <w:name w:val="No Spacing"/>
    <w:uiPriority w:val="1"/>
    <w:qFormat/>
    <w:rsid w:val="00B174EA"/>
  </w:style>
  <w:style w:type="character" w:styleId="UnresolvedMention">
    <w:name w:val="Unresolved Mention"/>
    <w:basedOn w:val="DefaultParagraphFont"/>
    <w:uiPriority w:val="99"/>
    <w:semiHidden/>
    <w:unhideWhenUsed/>
    <w:rsid w:val="00B174E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B174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3007/%60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nodejs.org/en/blog/release/v20.9.0" TargetMode="External"/><Relationship Id="rId17" Type="http://schemas.openxmlformats.org/officeDocument/2006/relationships/hyperlink" Target="https://www.linkedin.com/in/anutosh-chaudhuri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mailto:anutosh.chaudhuri@gmail.com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tosh99/DroneDelivery" TargetMode="External"/><Relationship Id="rId5" Type="http://schemas.openxmlformats.org/officeDocument/2006/relationships/styles" Target="styles.xml"/><Relationship Id="rId15" Type="http://schemas.openxmlformats.org/officeDocument/2006/relationships/hyperlink" Target="https://dronedelivery.stocklytics.in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dronedelivery.stocklytics.in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TX\AppData\Local\Microsoft\Office\16.0\DTS\en-IN%7b025D8731-1F76-454A-AAE5-4F1AA1614C97%7d\%7bDC5FDA7D-2770-405D-955B-29DDC5620F51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{DC5FDA7D-2770-405D-955B-29DDC5620F51}tf02786999_win32</Template>
  <TotalTime>59</TotalTime>
  <Pages>5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GTX</dc:creator>
  <cp:keywords/>
  <dc:description/>
  <cp:lastModifiedBy>GTX</cp:lastModifiedBy>
  <cp:revision>3</cp:revision>
  <dcterms:created xsi:type="dcterms:W3CDTF">2024-08-07T13:22:00Z</dcterms:created>
  <dcterms:modified xsi:type="dcterms:W3CDTF">2024-08-07T14:27:00Z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